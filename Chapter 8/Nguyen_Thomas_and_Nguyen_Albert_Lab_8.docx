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62FBC" w14:textId="77777777" w:rsidR="0015528E" w:rsidRDefault="00887853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Lab 8A</w:t>
      </w:r>
    </w:p>
    <w:p w14:paraId="435208F4" w14:textId="77777777" w:rsidR="0015528E" w:rsidRDefault="00887853">
      <w:pPr>
        <w:rPr>
          <w:b/>
          <w:bCs/>
        </w:rPr>
      </w:pPr>
      <w:r>
        <w:rPr>
          <w:b/>
          <w:bCs/>
        </w:rPr>
        <w:t xml:space="preserve">Lab 8A </w:t>
      </w:r>
      <w:proofErr w:type="gramStart"/>
      <w:r>
        <w:rPr>
          <w:b/>
          <w:bCs/>
        </w:rPr>
        <w:t>-  Code</w:t>
      </w:r>
      <w:proofErr w:type="gramEnd"/>
    </w:p>
    <w:p w14:paraId="3D2E4152" w14:textId="77777777" w:rsidR="0015528E" w:rsidRDefault="0015528E">
      <w:pPr>
        <w:rPr>
          <w:b/>
          <w:bCs/>
          <w:sz w:val="32"/>
          <w:szCs w:val="32"/>
          <w:u w:val="single"/>
        </w:rPr>
      </w:pPr>
    </w:p>
    <w:p w14:paraId="328CC7F9" w14:textId="77777777" w:rsidR="0015528E" w:rsidRDefault="0088785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40436A2" wp14:editId="20B0A212">
            <wp:extent cx="5899150" cy="447040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-525" r="25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657C" w14:textId="77777777" w:rsidR="0015528E" w:rsidRDefault="0015528E">
      <w:pPr>
        <w:rPr>
          <w:b/>
          <w:bCs/>
          <w:sz w:val="32"/>
          <w:szCs w:val="32"/>
          <w:u w:val="single"/>
        </w:rPr>
      </w:pPr>
    </w:p>
    <w:p w14:paraId="04A23193" w14:textId="77777777" w:rsidR="0015528E" w:rsidRDefault="0015528E"/>
    <w:p w14:paraId="5D547A9D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Lab 8A - Output</w:t>
      </w:r>
    </w:p>
    <w:p w14:paraId="0CF0CB4E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3464F60" wp14:editId="6D56CCBC">
            <wp:extent cx="6416887" cy="2338287"/>
            <wp:effectExtent l="0" t="0" r="3175" b="5080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814" cy="23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22E4" w14:textId="77777777" w:rsidR="0015528E" w:rsidRDefault="0015528E">
      <w:pPr>
        <w:rPr>
          <w:b/>
          <w:bCs/>
        </w:rPr>
      </w:pPr>
    </w:p>
    <w:p w14:paraId="75AB371A" w14:textId="77777777" w:rsidR="0015528E" w:rsidRDefault="00887853">
      <w:pPr>
        <w:rPr>
          <w:b/>
          <w:bCs/>
        </w:rPr>
      </w:pPr>
      <w:r>
        <w:rPr>
          <w:b/>
          <w:bCs/>
        </w:rPr>
        <w:t>Lab 8A – Written Code</w:t>
      </w:r>
    </w:p>
    <w:p w14:paraId="446DDC14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listUnionAB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listA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 :</w:t>
      </w:r>
    </w:p>
    <w:p w14:paraId="45A0BA04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listUnion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[]</w:t>
      </w:r>
    </w:p>
    <w:p w14:paraId="420D019F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elementA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08040642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elementA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1080"/>
          <w:sz w:val="21"/>
          <w:szCs w:val="21"/>
        </w:rPr>
        <w:t>listUnion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</w:p>
    <w:p w14:paraId="1D70CF1F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listUnion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append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elementA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BC69422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elementB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1080"/>
          <w:sz w:val="21"/>
          <w:szCs w:val="21"/>
        </w:rPr>
        <w:t>listB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</w:p>
    <w:p w14:paraId="5C2D94D9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elementB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1080"/>
          <w:sz w:val="21"/>
          <w:szCs w:val="21"/>
        </w:rPr>
        <w:t>listUnion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</w:p>
    <w:p w14:paraId="5BB42105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listUnion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append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elementB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863B501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"List A is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%s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423A854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"List B is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%s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6FD6480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"The union of two lists is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%s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listUnion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2054F01" w14:textId="77777777" w:rsidR="0015528E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B49E4D" w14:textId="77777777" w:rsidR="0015528E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C29A7A4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) :</w:t>
      </w:r>
    </w:p>
    <w:p w14:paraId="65113D34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6165F331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1F2F8FF2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listUnionAB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listA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EB1F507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0C11FDA4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'red'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'white'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'red'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293C25DE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[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'green'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'white'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'yellow'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14:paraId="03856C5A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listUnionAB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001080"/>
          <w:sz w:val="21"/>
          <w:szCs w:val="21"/>
        </w:rPr>
        <w:t>listA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listB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09A5CBD" w14:textId="77777777" w:rsidR="0015528E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E4804D" w14:textId="77777777" w:rsidR="0015528E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1AC1F1" w14:textId="77777777" w:rsidR="0015528E" w:rsidRPr="00F601F3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  <w:proofErr w:type="gramStart"/>
      <w:r w:rsidRPr="00F601F3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>main(</w:t>
      </w:r>
      <w:proofErr w:type="gramEnd"/>
      <w:r w:rsidRPr="00F601F3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>)</w:t>
      </w:r>
    </w:p>
    <w:p w14:paraId="7E8F2EB0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55FF049B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33609317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1AF79899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27A5E4C0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224551F3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58659398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4BDC1086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5472CA82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52CFB14C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04D182CF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7493FCA3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6C4FF751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52CFD33D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09E7ABE5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17BA36C7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5DD427D0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2F084742" w14:textId="77777777" w:rsidR="0015528E" w:rsidRPr="00F601F3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</w:p>
    <w:p w14:paraId="6BA269A5" w14:textId="77777777" w:rsidR="0015528E" w:rsidRPr="00F601F3" w:rsidRDefault="00887853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F601F3">
        <w:rPr>
          <w:b/>
          <w:bCs/>
          <w:sz w:val="32"/>
          <w:szCs w:val="32"/>
          <w:u w:val="single"/>
          <w:lang w:val="fr-FR"/>
        </w:rPr>
        <w:lastRenderedPageBreak/>
        <w:t>Lab</w:t>
      </w:r>
      <w:proofErr w:type="spellEnd"/>
      <w:r w:rsidRPr="00F601F3">
        <w:rPr>
          <w:b/>
          <w:bCs/>
          <w:sz w:val="32"/>
          <w:szCs w:val="32"/>
          <w:u w:val="single"/>
          <w:lang w:val="fr-FR"/>
        </w:rPr>
        <w:t xml:space="preserve"> 8B</w:t>
      </w:r>
    </w:p>
    <w:p w14:paraId="50BBC166" w14:textId="77777777" w:rsidR="0015528E" w:rsidRPr="00F601F3" w:rsidRDefault="0015528E">
      <w:pPr>
        <w:rPr>
          <w:b/>
          <w:bCs/>
          <w:lang w:val="fr-FR"/>
        </w:rPr>
      </w:pPr>
    </w:p>
    <w:p w14:paraId="4DF7339B" w14:textId="77777777" w:rsidR="0015528E" w:rsidRPr="00F601F3" w:rsidRDefault="00887853">
      <w:pPr>
        <w:rPr>
          <w:b/>
          <w:bCs/>
          <w:lang w:val="fr-FR"/>
        </w:rPr>
      </w:pPr>
      <w:proofErr w:type="spellStart"/>
      <w:r w:rsidRPr="00F601F3">
        <w:rPr>
          <w:b/>
          <w:bCs/>
          <w:lang w:val="fr-FR"/>
        </w:rPr>
        <w:t>Lab</w:t>
      </w:r>
      <w:proofErr w:type="spellEnd"/>
      <w:r w:rsidRPr="00F601F3">
        <w:rPr>
          <w:b/>
          <w:bCs/>
          <w:lang w:val="fr-FR"/>
        </w:rPr>
        <w:t xml:space="preserve"> 8B </w:t>
      </w:r>
      <w:proofErr w:type="gramStart"/>
      <w:r w:rsidRPr="00F601F3">
        <w:rPr>
          <w:b/>
          <w:bCs/>
          <w:lang w:val="fr-FR"/>
        </w:rPr>
        <w:t>-  Code</w:t>
      </w:r>
      <w:proofErr w:type="gramEnd"/>
    </w:p>
    <w:p w14:paraId="1F839B13" w14:textId="77777777" w:rsidR="0015528E" w:rsidRDefault="00887853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A9E8F9A" wp14:editId="4FF7D53F">
            <wp:extent cx="5943600" cy="52006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29C" w14:textId="77777777" w:rsidR="0015528E" w:rsidRDefault="0015528E"/>
    <w:p w14:paraId="4EC801D2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Lab 8B – Output</w:t>
      </w:r>
    </w:p>
    <w:p w14:paraId="69FAA323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1BCA49B" wp14:editId="6D03BC87">
            <wp:extent cx="3859530" cy="1934845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6B5A" w14:textId="77777777" w:rsidR="0015528E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903C48" w14:textId="77777777" w:rsidR="0015528E" w:rsidRDefault="0015528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654ECE" w14:textId="77777777" w:rsidR="0015528E" w:rsidRDefault="0015528E">
      <w:pPr>
        <w:rPr>
          <w:b/>
          <w:bCs/>
        </w:rPr>
      </w:pPr>
    </w:p>
    <w:p w14:paraId="6A8CF499" w14:textId="77777777" w:rsidR="0015528E" w:rsidRDefault="0015528E">
      <w:pPr>
        <w:rPr>
          <w:b/>
          <w:bCs/>
        </w:rPr>
      </w:pPr>
    </w:p>
    <w:p w14:paraId="3C908D07" w14:textId="77777777" w:rsidR="0015528E" w:rsidRDefault="00887853">
      <w:pPr>
        <w:rPr>
          <w:b/>
          <w:bCs/>
        </w:rPr>
      </w:pPr>
      <w:r>
        <w:rPr>
          <w:noProof/>
        </w:rPr>
        <w:drawing>
          <wp:inline distT="0" distB="0" distL="0" distR="0" wp14:anchorId="43646860" wp14:editId="7E0502EA">
            <wp:extent cx="3827780" cy="184023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15DF" w14:textId="77777777" w:rsidR="0015528E" w:rsidRDefault="0015528E">
      <w:pPr>
        <w:rPr>
          <w:b/>
          <w:bCs/>
        </w:rPr>
      </w:pPr>
    </w:p>
    <w:p w14:paraId="7676B4B2" w14:textId="77777777" w:rsidR="0015528E" w:rsidRDefault="0015528E">
      <w:pPr>
        <w:rPr>
          <w:b/>
          <w:bCs/>
        </w:rPr>
      </w:pPr>
    </w:p>
    <w:p w14:paraId="42FF02B5" w14:textId="77777777" w:rsidR="0015528E" w:rsidRDefault="0015528E">
      <w:pPr>
        <w:rPr>
          <w:b/>
          <w:bCs/>
        </w:rPr>
      </w:pPr>
    </w:p>
    <w:p w14:paraId="4C179EEA" w14:textId="77777777" w:rsidR="0015528E" w:rsidRDefault="0015528E">
      <w:pPr>
        <w:rPr>
          <w:b/>
          <w:bCs/>
        </w:rPr>
      </w:pPr>
    </w:p>
    <w:p w14:paraId="41384396" w14:textId="77777777" w:rsidR="0015528E" w:rsidRDefault="0015528E">
      <w:pPr>
        <w:rPr>
          <w:b/>
          <w:bCs/>
        </w:rPr>
      </w:pPr>
    </w:p>
    <w:p w14:paraId="26859D65" w14:textId="77777777" w:rsidR="0015528E" w:rsidRDefault="0015528E">
      <w:pPr>
        <w:rPr>
          <w:b/>
          <w:bCs/>
        </w:rPr>
      </w:pPr>
    </w:p>
    <w:p w14:paraId="6EF4059A" w14:textId="77777777" w:rsidR="0015528E" w:rsidRDefault="0015528E">
      <w:pPr>
        <w:rPr>
          <w:b/>
          <w:bCs/>
        </w:rPr>
      </w:pPr>
    </w:p>
    <w:p w14:paraId="2287E3F3" w14:textId="77777777" w:rsidR="0015528E" w:rsidRDefault="0015528E">
      <w:pPr>
        <w:rPr>
          <w:b/>
          <w:bCs/>
        </w:rPr>
      </w:pPr>
    </w:p>
    <w:p w14:paraId="5240B69F" w14:textId="77777777" w:rsidR="0015528E" w:rsidRDefault="0015528E">
      <w:pPr>
        <w:rPr>
          <w:b/>
          <w:bCs/>
        </w:rPr>
      </w:pPr>
    </w:p>
    <w:p w14:paraId="17AAC755" w14:textId="77777777" w:rsidR="0015528E" w:rsidRDefault="0015528E">
      <w:pPr>
        <w:rPr>
          <w:b/>
          <w:bCs/>
        </w:rPr>
      </w:pPr>
    </w:p>
    <w:p w14:paraId="0DADCBFE" w14:textId="77777777" w:rsidR="0015528E" w:rsidRDefault="0015528E">
      <w:pPr>
        <w:rPr>
          <w:b/>
          <w:bCs/>
        </w:rPr>
      </w:pPr>
    </w:p>
    <w:p w14:paraId="5F778705" w14:textId="77777777" w:rsidR="0015528E" w:rsidRDefault="0015528E">
      <w:pPr>
        <w:rPr>
          <w:b/>
          <w:bCs/>
        </w:rPr>
      </w:pPr>
    </w:p>
    <w:p w14:paraId="0783AA0E" w14:textId="77777777" w:rsidR="0015528E" w:rsidRDefault="0015528E">
      <w:pPr>
        <w:rPr>
          <w:b/>
          <w:bCs/>
        </w:rPr>
      </w:pPr>
    </w:p>
    <w:p w14:paraId="611F8964" w14:textId="77777777" w:rsidR="0015528E" w:rsidRDefault="0015528E">
      <w:pPr>
        <w:rPr>
          <w:b/>
          <w:bCs/>
        </w:rPr>
      </w:pPr>
    </w:p>
    <w:p w14:paraId="11E6A4E9" w14:textId="77777777" w:rsidR="0015528E" w:rsidRDefault="0015528E">
      <w:pPr>
        <w:rPr>
          <w:b/>
          <w:bCs/>
        </w:rPr>
      </w:pPr>
    </w:p>
    <w:p w14:paraId="5851417B" w14:textId="77777777" w:rsidR="0015528E" w:rsidRDefault="0015528E">
      <w:pPr>
        <w:rPr>
          <w:b/>
          <w:bCs/>
        </w:rPr>
      </w:pPr>
    </w:p>
    <w:p w14:paraId="4049E66C" w14:textId="77777777" w:rsidR="0015528E" w:rsidRDefault="0015528E">
      <w:pPr>
        <w:rPr>
          <w:b/>
          <w:bCs/>
        </w:rPr>
      </w:pPr>
    </w:p>
    <w:p w14:paraId="6E1995CC" w14:textId="77777777" w:rsidR="0015528E" w:rsidRDefault="0015528E">
      <w:pPr>
        <w:rPr>
          <w:b/>
          <w:bCs/>
        </w:rPr>
      </w:pPr>
    </w:p>
    <w:p w14:paraId="6694A7C5" w14:textId="77777777" w:rsidR="0015528E" w:rsidRDefault="0015528E">
      <w:pPr>
        <w:rPr>
          <w:b/>
          <w:bCs/>
        </w:rPr>
      </w:pPr>
    </w:p>
    <w:p w14:paraId="6FF529B9" w14:textId="77777777" w:rsidR="0015528E" w:rsidRDefault="0015528E">
      <w:pPr>
        <w:rPr>
          <w:b/>
          <w:bCs/>
        </w:rPr>
      </w:pPr>
    </w:p>
    <w:p w14:paraId="2B4E9365" w14:textId="77777777" w:rsidR="0015528E" w:rsidRDefault="0015528E">
      <w:pPr>
        <w:rPr>
          <w:b/>
          <w:bCs/>
        </w:rPr>
      </w:pPr>
    </w:p>
    <w:p w14:paraId="007966D5" w14:textId="77777777" w:rsidR="0015528E" w:rsidRDefault="0015528E">
      <w:pPr>
        <w:rPr>
          <w:b/>
          <w:bCs/>
        </w:rPr>
      </w:pPr>
    </w:p>
    <w:p w14:paraId="4C6AA463" w14:textId="77777777" w:rsidR="0015528E" w:rsidRDefault="0015528E">
      <w:pPr>
        <w:rPr>
          <w:b/>
          <w:bCs/>
        </w:rPr>
      </w:pPr>
    </w:p>
    <w:p w14:paraId="32314DD9" w14:textId="77777777" w:rsidR="0015528E" w:rsidRDefault="0015528E">
      <w:pPr>
        <w:rPr>
          <w:b/>
          <w:bCs/>
        </w:rPr>
      </w:pPr>
    </w:p>
    <w:p w14:paraId="288441A5" w14:textId="77777777" w:rsidR="0015528E" w:rsidRDefault="0015528E">
      <w:pPr>
        <w:rPr>
          <w:b/>
          <w:bCs/>
        </w:rPr>
      </w:pPr>
    </w:p>
    <w:p w14:paraId="74D7192D" w14:textId="77777777" w:rsidR="0015528E" w:rsidRDefault="0015528E">
      <w:pPr>
        <w:rPr>
          <w:b/>
          <w:bCs/>
        </w:rPr>
      </w:pPr>
    </w:p>
    <w:p w14:paraId="7AEDC310" w14:textId="77777777" w:rsidR="0015528E" w:rsidRDefault="0015528E">
      <w:pPr>
        <w:rPr>
          <w:b/>
          <w:bCs/>
        </w:rPr>
      </w:pPr>
    </w:p>
    <w:p w14:paraId="0E61366D" w14:textId="77777777" w:rsidR="0015528E" w:rsidRDefault="0015528E">
      <w:pPr>
        <w:rPr>
          <w:b/>
          <w:bCs/>
        </w:rPr>
      </w:pPr>
    </w:p>
    <w:p w14:paraId="42719F95" w14:textId="77777777" w:rsidR="0015528E" w:rsidRDefault="0015528E">
      <w:pPr>
        <w:rPr>
          <w:b/>
          <w:bCs/>
        </w:rPr>
      </w:pPr>
    </w:p>
    <w:p w14:paraId="1C03E282" w14:textId="37B94A2C" w:rsidR="0015528E" w:rsidRDefault="0015528E">
      <w:pPr>
        <w:rPr>
          <w:b/>
          <w:bCs/>
        </w:rPr>
      </w:pPr>
    </w:p>
    <w:p w14:paraId="5A5F3B8C" w14:textId="77777777" w:rsidR="009E0F7C" w:rsidRDefault="009E0F7C">
      <w:pPr>
        <w:rPr>
          <w:b/>
          <w:bCs/>
        </w:rPr>
      </w:pPr>
    </w:p>
    <w:p w14:paraId="5C1564B9" w14:textId="77777777" w:rsidR="0015528E" w:rsidRDefault="0015528E">
      <w:pPr>
        <w:rPr>
          <w:b/>
          <w:bCs/>
        </w:rPr>
      </w:pPr>
    </w:p>
    <w:p w14:paraId="3BC602B2" w14:textId="77777777" w:rsidR="0015528E" w:rsidRDefault="0015528E">
      <w:pPr>
        <w:rPr>
          <w:b/>
          <w:bCs/>
        </w:rPr>
      </w:pPr>
    </w:p>
    <w:p w14:paraId="36623950" w14:textId="77777777" w:rsidR="0015528E" w:rsidRDefault="00887853">
      <w:pPr>
        <w:ind w:left="-810" w:right="-1170"/>
        <w:rPr>
          <w:b/>
          <w:bCs/>
        </w:rPr>
      </w:pPr>
      <w:r>
        <w:rPr>
          <w:b/>
          <w:bCs/>
        </w:rPr>
        <w:lastRenderedPageBreak/>
        <w:t>Lab 8B – Written Code</w:t>
      </w:r>
    </w:p>
    <w:p w14:paraId="713D72F3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intersections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dataType</w:t>
      </w:r>
      <w:proofErr w:type="spellEnd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) :</w:t>
      </w:r>
      <w:proofErr w:type="gramEnd"/>
    </w:p>
    <w:p w14:paraId="5D6FB9A7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dataType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.lower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223232BB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8000"/>
          <w:sz w:val="21"/>
          <w:szCs w:val="21"/>
        </w:rPr>
        <w:t>#The definition checks for data types based on whether it is a string, integer or float</w:t>
      </w:r>
    </w:p>
    <w:p w14:paraId="7AD0FB75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dataType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"float</w:t>
      </w:r>
      <w:proofErr w:type="gramStart"/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</w:p>
    <w:p w14:paraId="3E4BBB4E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</w:rPr>
        <w:t xml:space="preserve"># If the float value is </w:t>
      </w:r>
      <w:r>
        <w:rPr>
          <w:rFonts w:ascii="Consolas" w:eastAsia="Times New Roman" w:hAnsi="Consolas" w:cs="Times New Roman"/>
          <w:color w:val="008000"/>
          <w:sz w:val="21"/>
          <w:szCs w:val="21"/>
        </w:rPr>
        <w:t>selected the user input is stored in two lists</w:t>
      </w:r>
    </w:p>
    <w:p w14:paraId="7A5D664A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myList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267F99"/>
          <w:sz w:val="21"/>
          <w:szCs w:val="21"/>
        </w:rPr>
        <w:t>map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"Enter elements in the list: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strip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split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()))</w:t>
      </w:r>
    </w:p>
    <w:p w14:paraId="6C2A259B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myList2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267F99"/>
          <w:sz w:val="21"/>
          <w:szCs w:val="21"/>
        </w:rPr>
        <w:t>map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float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"Enter elements for the next list: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strip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split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()))</w:t>
      </w:r>
    </w:p>
    <w:p w14:paraId="27F1ADE9" w14:textId="77777777" w:rsidR="0015528E" w:rsidRPr="005A4E81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0"/>
          <w:szCs w:val="20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A4E81">
        <w:rPr>
          <w:rFonts w:ascii="Consolas" w:eastAsia="Times New Roman" w:hAnsi="Consolas" w:cs="Times New Roman"/>
          <w:color w:val="008000"/>
          <w:sz w:val="20"/>
          <w:szCs w:val="20"/>
        </w:rPr>
        <w:t xml:space="preserve"># A </w:t>
      </w:r>
      <w:r w:rsidRPr="005A4E81">
        <w:rPr>
          <w:rFonts w:ascii="Consolas" w:eastAsia="Times New Roman" w:hAnsi="Consolas" w:cs="Times New Roman"/>
          <w:color w:val="008000"/>
          <w:sz w:val="20"/>
          <w:szCs w:val="20"/>
        </w:rPr>
        <w:t>variable holds the duplicate values through the set and intersection functions being used</w:t>
      </w:r>
    </w:p>
    <w:p w14:paraId="7DA98E32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8000"/>
          <w:sz w:val="21"/>
          <w:szCs w:val="21"/>
        </w:rPr>
        <w:t># Which then is returned as a list</w:t>
      </w:r>
    </w:p>
    <w:p w14:paraId="6CC10A19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dupes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set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myList</w:t>
      </w:r>
      <w:proofErr w:type="spellEnd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intersection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myList2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44AD5DB0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"List A is: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myList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9F00579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"List B is: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myList2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80ED950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"The intersection is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dupes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CB38A30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dataType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"string</w:t>
      </w:r>
      <w:proofErr w:type="gramStart"/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</w:p>
    <w:p w14:paraId="5EC908C9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myList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267F99"/>
          <w:sz w:val="21"/>
          <w:szCs w:val="21"/>
        </w:rPr>
        <w:t>map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str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"Enter elements in the list: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strip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split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()))</w:t>
      </w:r>
    </w:p>
    <w:p w14:paraId="6162ED72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myList2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267F99"/>
          <w:sz w:val="21"/>
          <w:szCs w:val="21"/>
        </w:rPr>
        <w:t>map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str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"Enter elements for the next list: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strip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split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()))</w:t>
      </w:r>
    </w:p>
    <w:p w14:paraId="2B3C13DE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dupes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set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myList</w:t>
      </w:r>
      <w:proofErr w:type="spellEnd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intersection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myList2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3AD3033E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"List A is: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myList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C3021F6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"List B is: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myList2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D93BC4C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"The intersection is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dupes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7AB98F5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dataType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==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"integer</w:t>
      </w:r>
      <w:proofErr w:type="gramStart"/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</w:p>
    <w:p w14:paraId="6D17D7D3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myList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267F99"/>
          <w:sz w:val="21"/>
          <w:szCs w:val="21"/>
        </w:rPr>
        <w:t>map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"Enter elements in the list: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strip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split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()))</w:t>
      </w:r>
    </w:p>
    <w:p w14:paraId="46BFBE46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myList2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267F99"/>
          <w:sz w:val="21"/>
          <w:szCs w:val="21"/>
        </w:rPr>
        <w:t>map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"Enter elements for the next list: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strip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split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()))</w:t>
      </w:r>
    </w:p>
    <w:p w14:paraId="44F370C0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dupes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list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set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myList</w:t>
      </w:r>
      <w:proofErr w:type="spellEnd"/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intersection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myList2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4A39501D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"List A is: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myList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3C344A0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"List B is: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myList2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52C6AAB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"The intersection is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dupes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404F2F8" w14:textId="77777777" w:rsidR="0015528E" w:rsidRDefault="0015528E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E9ED8F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</w:rPr>
        <w:t># The user input is placed in a variable</w:t>
      </w:r>
    </w:p>
    <w:p w14:paraId="154B5C25" w14:textId="4C8B17CF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dataType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input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>"Value type for list: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F1D4B93" w14:textId="77777777" w:rsidR="00AC468B" w:rsidRDefault="00AC468B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1ABF14" w14:textId="77777777" w:rsidR="0015528E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8000"/>
          <w:sz w:val="21"/>
          <w:szCs w:val="21"/>
        </w:rPr>
        <w:t># The function finding the similarities between the two lists is called</w:t>
      </w:r>
    </w:p>
    <w:p w14:paraId="28210842" w14:textId="77777777" w:rsidR="0015528E" w:rsidRPr="00F601F3" w:rsidRDefault="00887853">
      <w:pPr>
        <w:shd w:val="clear" w:color="auto" w:fill="FFFFFF"/>
        <w:spacing w:line="285" w:lineRule="atLeast"/>
        <w:ind w:left="-810" w:right="-1170"/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</w:pPr>
      <w:proofErr w:type="gramStart"/>
      <w:r w:rsidRPr="00F601F3">
        <w:rPr>
          <w:rFonts w:ascii="Consolas" w:eastAsia="Times New Roman" w:hAnsi="Consolas" w:cs="Times New Roman"/>
          <w:color w:val="795E26"/>
          <w:sz w:val="21"/>
          <w:szCs w:val="21"/>
          <w:lang w:val="fr-FR"/>
        </w:rPr>
        <w:t>intersections</w:t>
      </w:r>
      <w:proofErr w:type="gramEnd"/>
      <w:r w:rsidRPr="00F601F3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>(</w:t>
      </w:r>
      <w:proofErr w:type="spellStart"/>
      <w:r w:rsidRPr="00F601F3">
        <w:rPr>
          <w:rFonts w:ascii="Consolas" w:eastAsia="Times New Roman" w:hAnsi="Consolas" w:cs="Times New Roman"/>
          <w:color w:val="001080"/>
          <w:sz w:val="21"/>
          <w:szCs w:val="21"/>
          <w:lang w:val="fr-FR"/>
        </w:rPr>
        <w:t>dataType</w:t>
      </w:r>
      <w:proofErr w:type="spellEnd"/>
      <w:r w:rsidRPr="00F601F3">
        <w:rPr>
          <w:rFonts w:ascii="Consolas" w:eastAsia="Times New Roman" w:hAnsi="Consolas" w:cs="Times New Roman"/>
          <w:color w:val="000000"/>
          <w:sz w:val="21"/>
          <w:szCs w:val="21"/>
          <w:lang w:val="fr-FR"/>
        </w:rPr>
        <w:t>)</w:t>
      </w:r>
    </w:p>
    <w:p w14:paraId="164682FA" w14:textId="77777777" w:rsidR="0015528E" w:rsidRPr="00F601F3" w:rsidRDefault="0015528E">
      <w:pPr>
        <w:ind w:left="-810" w:right="-1170"/>
        <w:rPr>
          <w:b/>
          <w:bCs/>
          <w:lang w:val="fr-FR"/>
        </w:rPr>
      </w:pPr>
    </w:p>
    <w:p w14:paraId="2A1B70BC" w14:textId="77777777" w:rsidR="0015528E" w:rsidRPr="00F601F3" w:rsidRDefault="0015528E">
      <w:pPr>
        <w:rPr>
          <w:b/>
          <w:bCs/>
          <w:lang w:val="fr-FR"/>
        </w:rPr>
      </w:pPr>
    </w:p>
    <w:p w14:paraId="79C0B3CF" w14:textId="77777777" w:rsidR="0015528E" w:rsidRPr="00F601F3" w:rsidRDefault="0015528E">
      <w:pPr>
        <w:rPr>
          <w:b/>
          <w:bCs/>
          <w:lang w:val="fr-FR"/>
        </w:rPr>
      </w:pPr>
    </w:p>
    <w:p w14:paraId="70BF1265" w14:textId="77777777" w:rsidR="0015528E" w:rsidRPr="00F601F3" w:rsidRDefault="0015528E">
      <w:pPr>
        <w:rPr>
          <w:b/>
          <w:bCs/>
          <w:lang w:val="fr-FR"/>
        </w:rPr>
      </w:pPr>
    </w:p>
    <w:p w14:paraId="6D3192D1" w14:textId="77777777" w:rsidR="0015528E" w:rsidRPr="00F601F3" w:rsidRDefault="0015528E">
      <w:pPr>
        <w:rPr>
          <w:b/>
          <w:bCs/>
          <w:lang w:val="fr-FR"/>
        </w:rPr>
      </w:pPr>
    </w:p>
    <w:p w14:paraId="21DA4BF2" w14:textId="77777777" w:rsidR="0015528E" w:rsidRPr="00F601F3" w:rsidRDefault="0015528E">
      <w:pPr>
        <w:rPr>
          <w:b/>
          <w:bCs/>
          <w:lang w:val="fr-FR"/>
        </w:rPr>
      </w:pPr>
    </w:p>
    <w:p w14:paraId="4EA04BAB" w14:textId="77777777" w:rsidR="0015528E" w:rsidRPr="00F601F3" w:rsidRDefault="0015528E">
      <w:pPr>
        <w:rPr>
          <w:b/>
          <w:bCs/>
          <w:lang w:val="fr-FR"/>
        </w:rPr>
      </w:pPr>
    </w:p>
    <w:p w14:paraId="7683C745" w14:textId="77777777" w:rsidR="0015528E" w:rsidRPr="00F601F3" w:rsidRDefault="0015528E">
      <w:pPr>
        <w:rPr>
          <w:b/>
          <w:bCs/>
          <w:lang w:val="fr-FR"/>
        </w:rPr>
      </w:pPr>
    </w:p>
    <w:p w14:paraId="38808E57" w14:textId="77777777" w:rsidR="0015528E" w:rsidRPr="00F601F3" w:rsidRDefault="0015528E">
      <w:pPr>
        <w:rPr>
          <w:b/>
          <w:bCs/>
          <w:lang w:val="fr-FR"/>
        </w:rPr>
      </w:pPr>
    </w:p>
    <w:p w14:paraId="36E16537" w14:textId="5E90D3C9" w:rsidR="0015528E" w:rsidRDefault="0015528E">
      <w:pPr>
        <w:rPr>
          <w:b/>
          <w:bCs/>
          <w:lang w:val="fr-FR"/>
        </w:rPr>
      </w:pPr>
    </w:p>
    <w:p w14:paraId="7519A793" w14:textId="77777777" w:rsidR="005A4E81" w:rsidRPr="00F601F3" w:rsidRDefault="005A4E81">
      <w:pPr>
        <w:rPr>
          <w:b/>
          <w:bCs/>
          <w:lang w:val="fr-FR"/>
        </w:rPr>
      </w:pPr>
    </w:p>
    <w:p w14:paraId="7FF4BF00" w14:textId="77777777" w:rsidR="0015528E" w:rsidRPr="00F601F3" w:rsidRDefault="0015528E">
      <w:pPr>
        <w:rPr>
          <w:b/>
          <w:bCs/>
          <w:lang w:val="fr-FR"/>
        </w:rPr>
      </w:pPr>
    </w:p>
    <w:p w14:paraId="6B5062E6" w14:textId="77777777" w:rsidR="0015528E" w:rsidRPr="00F601F3" w:rsidRDefault="00887853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F601F3">
        <w:rPr>
          <w:b/>
          <w:bCs/>
          <w:sz w:val="32"/>
          <w:szCs w:val="32"/>
          <w:u w:val="single"/>
          <w:lang w:val="fr-FR"/>
        </w:rPr>
        <w:t>Lab</w:t>
      </w:r>
      <w:proofErr w:type="spellEnd"/>
      <w:r w:rsidRPr="00F601F3">
        <w:rPr>
          <w:b/>
          <w:bCs/>
          <w:sz w:val="32"/>
          <w:szCs w:val="32"/>
          <w:u w:val="single"/>
          <w:lang w:val="fr-FR"/>
        </w:rPr>
        <w:t xml:space="preserve"> 8C</w:t>
      </w:r>
    </w:p>
    <w:p w14:paraId="05EF1429" w14:textId="77777777" w:rsidR="0015528E" w:rsidRPr="00F601F3" w:rsidRDefault="0015528E">
      <w:pPr>
        <w:rPr>
          <w:b/>
          <w:bCs/>
          <w:lang w:val="fr-FR"/>
        </w:rPr>
      </w:pPr>
    </w:p>
    <w:p w14:paraId="3FE50D16" w14:textId="77777777" w:rsidR="0015528E" w:rsidRPr="00F601F3" w:rsidRDefault="00887853">
      <w:pPr>
        <w:rPr>
          <w:b/>
          <w:bCs/>
          <w:lang w:val="fr-FR"/>
        </w:rPr>
      </w:pPr>
      <w:proofErr w:type="spellStart"/>
      <w:r w:rsidRPr="00F601F3">
        <w:rPr>
          <w:b/>
          <w:bCs/>
          <w:lang w:val="fr-FR"/>
        </w:rPr>
        <w:t>Lab</w:t>
      </w:r>
      <w:proofErr w:type="spellEnd"/>
      <w:r w:rsidRPr="00F601F3">
        <w:rPr>
          <w:b/>
          <w:bCs/>
          <w:lang w:val="fr-FR"/>
        </w:rPr>
        <w:t xml:space="preserve"> 8C </w:t>
      </w:r>
      <w:proofErr w:type="gramStart"/>
      <w:r w:rsidRPr="00F601F3">
        <w:rPr>
          <w:b/>
          <w:bCs/>
          <w:lang w:val="fr-FR"/>
        </w:rPr>
        <w:t>-  Code</w:t>
      </w:r>
      <w:proofErr w:type="gramEnd"/>
    </w:p>
    <w:p w14:paraId="5133D491" w14:textId="77777777" w:rsidR="0015528E" w:rsidRDefault="00887853">
      <w:pPr>
        <w:rPr>
          <w:u w:val="single"/>
        </w:rPr>
      </w:pPr>
      <w:r>
        <w:rPr>
          <w:u w:val="single"/>
        </w:rPr>
        <w:t>lab8C.py module</w:t>
      </w:r>
    </w:p>
    <w:p w14:paraId="4C6E94C5" w14:textId="77777777" w:rsidR="0015528E" w:rsidRDefault="0088785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14DB542" wp14:editId="3D2F6E55">
            <wp:extent cx="6430645" cy="4472940"/>
            <wp:effectExtent l="0" t="0" r="0" b="0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6612" r="33920" b="11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64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1817" w14:textId="77777777" w:rsidR="0015528E" w:rsidRDefault="0015528E">
      <w:pPr>
        <w:rPr>
          <w:u w:val="single"/>
        </w:rPr>
      </w:pPr>
    </w:p>
    <w:p w14:paraId="53FF11FB" w14:textId="77777777" w:rsidR="0015528E" w:rsidRDefault="00887853">
      <w:pPr>
        <w:rPr>
          <w:u w:val="single"/>
        </w:rPr>
      </w:pPr>
      <w:proofErr w:type="gramStart"/>
      <w:r>
        <w:rPr>
          <w:u w:val="single"/>
        </w:rPr>
        <w:t>main(</w:t>
      </w:r>
      <w:proofErr w:type="gramEnd"/>
      <w:r>
        <w:rPr>
          <w:u w:val="single"/>
        </w:rPr>
        <w:t>).</w:t>
      </w:r>
      <w:proofErr w:type="spellStart"/>
      <w:r>
        <w:rPr>
          <w:u w:val="single"/>
        </w:rPr>
        <w:t>py</w:t>
      </w:r>
      <w:proofErr w:type="spellEnd"/>
      <w:r>
        <w:rPr>
          <w:u w:val="single"/>
        </w:rPr>
        <w:t xml:space="preserve"> file import lab8C</w:t>
      </w:r>
    </w:p>
    <w:p w14:paraId="7B61AC09" w14:textId="77777777" w:rsidR="0015528E" w:rsidRDefault="00887853">
      <w:r>
        <w:rPr>
          <w:noProof/>
        </w:rPr>
        <w:drawing>
          <wp:inline distT="0" distB="0" distL="0" distR="0" wp14:anchorId="5FA8860C" wp14:editId="19AED672">
            <wp:extent cx="5223164" cy="2358469"/>
            <wp:effectExtent l="0" t="0" r="0" b="3810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7233" r="37179" b="4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04" cy="23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DE03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lastRenderedPageBreak/>
        <w:t>Lab 8C - Output</w:t>
      </w:r>
    </w:p>
    <w:p w14:paraId="617F05F5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1FDC1113" wp14:editId="5887D926">
            <wp:extent cx="6517640" cy="1934210"/>
            <wp:effectExtent l="0" t="0" r="0" b="0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69123" b="83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855B" w14:textId="77777777" w:rsidR="0015528E" w:rsidRDefault="0015528E">
      <w:pPr>
        <w:rPr>
          <w:b/>
          <w:bCs/>
        </w:rPr>
      </w:pPr>
    </w:p>
    <w:p w14:paraId="6B4CEFD6" w14:textId="77777777" w:rsidR="0015528E" w:rsidRDefault="0015528E">
      <w:pPr>
        <w:rPr>
          <w:b/>
          <w:bCs/>
        </w:rPr>
      </w:pPr>
    </w:p>
    <w:p w14:paraId="0199E7A5" w14:textId="77777777" w:rsidR="0015528E" w:rsidRDefault="00887853">
      <w:pPr>
        <w:rPr>
          <w:b/>
          <w:bCs/>
        </w:rPr>
      </w:pPr>
      <w:r>
        <w:rPr>
          <w:b/>
          <w:bCs/>
        </w:rPr>
        <w:t>Lab 8C – Written Code</w:t>
      </w:r>
    </w:p>
    <w:p w14:paraId="08586502" w14:textId="77777777" w:rsidR="0015528E" w:rsidRDefault="0015528E">
      <w:pPr>
        <w:rPr>
          <w:b/>
          <w:bCs/>
        </w:rPr>
      </w:pPr>
    </w:p>
    <w:p w14:paraId="4227BCD1" w14:textId="77777777" w:rsidR="0015528E" w:rsidRDefault="00887853">
      <w:pPr>
        <w:rPr>
          <w:u w:val="single"/>
        </w:rPr>
      </w:pPr>
      <w:r>
        <w:rPr>
          <w:u w:val="single"/>
        </w:rPr>
        <w:t xml:space="preserve"># </w:t>
      </w:r>
      <w:proofErr w:type="gramStart"/>
      <w:r>
        <w:rPr>
          <w:u w:val="single"/>
        </w:rPr>
        <w:t>from</w:t>
      </w:r>
      <w:proofErr w:type="gramEnd"/>
      <w:r>
        <w:rPr>
          <w:u w:val="single"/>
        </w:rPr>
        <w:t xml:space="preserve"> </w:t>
      </w:r>
      <w:r>
        <w:rPr>
          <w:u w:val="single"/>
        </w:rPr>
        <w:t>lab8C.py module</w:t>
      </w:r>
    </w:p>
    <w:p w14:paraId="09838106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5E26"/>
          <w:sz w:val="21"/>
          <w:szCs w:val="21"/>
        </w:rPr>
        <w:t>is_uniques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14:paraId="14F96BF2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originalString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</w:p>
    <w:p w14:paraId="3FAECF32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.lower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304F986B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.replace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896FFE2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5E26"/>
          <w:sz w:val="21"/>
          <w:szCs w:val="21"/>
        </w:rPr>
        <w:t>len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== </w:t>
      </w:r>
      <w:proofErr w:type="spellStart"/>
      <w:r>
        <w:rPr>
          <w:rFonts w:ascii="Consolas" w:eastAsia="Times New Roman" w:hAnsi="Consolas" w:cs="Times New Roman"/>
          <w:color w:val="795E26"/>
          <w:sz w:val="21"/>
          <w:szCs w:val="21"/>
        </w:rPr>
        <w:t>len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set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) :</w:t>
      </w:r>
      <w:proofErr w:type="gramEnd"/>
    </w:p>
    <w:p w14:paraId="53E37816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unique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</w:p>
    <w:p w14:paraId="5882CEEA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</w:p>
    <w:p w14:paraId="2D48C891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unique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</w:p>
    <w:p w14:paraId="5C43292F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"The string </w:t>
      </w:r>
      <w:r>
        <w:rPr>
          <w:rFonts w:ascii="Consolas" w:eastAsia="Times New Roman" w:hAnsi="Consolas" w:cs="Times New Roman"/>
          <w:color w:val="EE0000"/>
          <w:sz w:val="21"/>
          <w:szCs w:val="21"/>
        </w:rPr>
        <w:t>\"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%s</w:t>
      </w:r>
      <w:r>
        <w:rPr>
          <w:rFonts w:ascii="Consolas" w:eastAsia="Times New Roman" w:hAnsi="Consolas" w:cs="Times New Roman"/>
          <w:color w:val="EE0000"/>
          <w:sz w:val="21"/>
          <w:szCs w:val="21"/>
        </w:rPr>
        <w:t>\"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has unique characters?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%s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(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originalString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unique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14:paraId="178FC6FE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unique</w:t>
      </w:r>
    </w:p>
    <w:p w14:paraId="01D1CCBA" w14:textId="77777777" w:rsidR="0015528E" w:rsidRDefault="0015528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A7B5DD" w14:textId="77777777" w:rsidR="0015528E" w:rsidRDefault="0015528E">
      <w:pPr>
        <w:rPr>
          <w:u w:val="single"/>
        </w:rPr>
      </w:pPr>
    </w:p>
    <w:p w14:paraId="04F8C545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5E26"/>
          <w:sz w:val="21"/>
          <w:szCs w:val="21"/>
        </w:rPr>
        <w:t>is_pangram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) :</w:t>
      </w:r>
      <w:proofErr w:type="gramEnd"/>
    </w:p>
    <w:p w14:paraId="56B49459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alphabet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set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</w:rPr>
        <w:t>abcdefghijklmnopqrstuvwxyz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8AC0195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.lower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29C59682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001080"/>
          <w:sz w:val="21"/>
          <w:szCs w:val="21"/>
        </w:rPr>
        <w:t>stringSet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set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C2BC9DA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letter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001080"/>
          <w:sz w:val="21"/>
          <w:szCs w:val="21"/>
        </w:rPr>
        <w:t>alphabet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</w:p>
    <w:p w14:paraId="56EB74C1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letter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not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001080"/>
          <w:sz w:val="21"/>
          <w:szCs w:val="21"/>
        </w:rPr>
        <w:t>stringSet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proofErr w:type="gramEnd"/>
    </w:p>
    <w:p w14:paraId="21EAF1AC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"The string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%s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not a pangram!"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D4619FE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</w:p>
    <w:p w14:paraId="155FFC31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print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"The string </w:t>
      </w:r>
      <w:r>
        <w:rPr>
          <w:rFonts w:ascii="Consolas" w:eastAsia="Times New Roman" w:hAnsi="Consolas" w:cs="Times New Roman"/>
          <w:color w:val="0000FF"/>
          <w:sz w:val="21"/>
          <w:szCs w:val="21"/>
        </w:rPr>
        <w:t>%s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is a pangram!"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%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1E5AB241" w14:textId="77777777" w:rsidR="0015528E" w:rsidRDefault="0015528E"/>
    <w:p w14:paraId="187521E9" w14:textId="77777777" w:rsidR="0015528E" w:rsidRDefault="0015528E"/>
    <w:p w14:paraId="60A2A742" w14:textId="77777777" w:rsidR="0015528E" w:rsidRDefault="0015528E">
      <w:pPr>
        <w:rPr>
          <w:b/>
          <w:bCs/>
        </w:rPr>
      </w:pPr>
    </w:p>
    <w:p w14:paraId="5AF770FB" w14:textId="77777777" w:rsidR="0015528E" w:rsidRDefault="0015528E">
      <w:pPr>
        <w:rPr>
          <w:b/>
          <w:bCs/>
        </w:rPr>
      </w:pPr>
    </w:p>
    <w:p w14:paraId="61B63D80" w14:textId="77777777" w:rsidR="0015528E" w:rsidRDefault="0015528E">
      <w:pPr>
        <w:rPr>
          <w:b/>
          <w:bCs/>
        </w:rPr>
      </w:pPr>
    </w:p>
    <w:p w14:paraId="27623C0E" w14:textId="77777777" w:rsidR="0015528E" w:rsidRDefault="0015528E">
      <w:pPr>
        <w:rPr>
          <w:b/>
          <w:bCs/>
        </w:rPr>
      </w:pPr>
    </w:p>
    <w:p w14:paraId="7EA6B5C8" w14:textId="77777777" w:rsidR="0015528E" w:rsidRDefault="00887853">
      <w:pPr>
        <w:rPr>
          <w:u w:val="single"/>
        </w:rPr>
      </w:pPr>
      <w:r>
        <w:rPr>
          <w:u w:val="single"/>
        </w:rPr>
        <w:lastRenderedPageBreak/>
        <w:t xml:space="preserve"># </w:t>
      </w:r>
      <w:proofErr w:type="gramStart"/>
      <w:r>
        <w:rPr>
          <w:u w:val="single"/>
        </w:rPr>
        <w:t>main(</w:t>
      </w:r>
      <w:proofErr w:type="gramEnd"/>
      <w:r>
        <w:rPr>
          <w:u w:val="single"/>
        </w:rPr>
        <w:t>).</w:t>
      </w:r>
      <w:proofErr w:type="spellStart"/>
      <w:r>
        <w:rPr>
          <w:u w:val="single"/>
        </w:rPr>
        <w:t>py</w:t>
      </w:r>
      <w:proofErr w:type="spellEnd"/>
      <w:r>
        <w:rPr>
          <w:u w:val="single"/>
        </w:rPr>
        <w:t xml:space="preserve"> file import lab8C</w:t>
      </w:r>
    </w:p>
    <w:p w14:paraId="5C98AB8C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) :</w:t>
      </w:r>
    </w:p>
    <w:p w14:paraId="67F9F74B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lab8C</w:t>
      </w:r>
    </w:p>
    <w:p w14:paraId="7B90E57D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"John Wick"</w:t>
      </w:r>
    </w:p>
    <w:p w14:paraId="00C0E62C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lab8C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.is_uniques(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034ADFE8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"Samantha 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</w:rPr>
        <w:t>Ahtnamas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</w:p>
    <w:p w14:paraId="6A7C8A6A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lab8C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.is_uniques(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6D7069E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"The quick brown fox jumps over the lazy dog"</w:t>
      </w:r>
    </w:p>
    <w:p w14:paraId="4225C187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lab8C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.is_pangram(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3D7E219F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>"The slow brown wolf jumps over the energetic coyote"</w:t>
      </w:r>
    </w:p>
    <w:p w14:paraId="2ADCB8D7" w14:textId="77777777" w:rsidR="0015528E" w:rsidRDefault="00887853">
      <w:pPr>
        <w:shd w:val="clear" w:color="auto" w:fill="FFFFFF"/>
        <w:spacing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267F99"/>
          <w:sz w:val="21"/>
          <w:szCs w:val="21"/>
        </w:rPr>
        <w:t>lab8C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.is_pangram(</w:t>
      </w:r>
      <w:r>
        <w:rPr>
          <w:rFonts w:ascii="Consolas" w:eastAsia="Times New Roman" w:hAnsi="Consolas" w:cs="Times New Roman"/>
          <w:color w:val="001080"/>
          <w:sz w:val="21"/>
          <w:szCs w:val="21"/>
        </w:rPr>
        <w:t>string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70ABCF0B" w14:textId="77777777" w:rsidR="0015528E" w:rsidRDefault="0015528E">
      <w:pPr>
        <w:shd w:val="clear" w:color="auto" w:fill="FFFFFF"/>
        <w:spacing w:line="285" w:lineRule="atLeast"/>
      </w:pPr>
    </w:p>
    <w:p w14:paraId="0A32C904" w14:textId="77777777" w:rsidR="0015528E" w:rsidRDefault="00887853">
      <w:pPr>
        <w:shd w:val="clear" w:color="auto" w:fill="FFFFFF"/>
        <w:spacing w:line="285" w:lineRule="atLeast"/>
      </w:pP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main(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9566735" w14:textId="77777777" w:rsidR="0015528E" w:rsidRDefault="0015528E">
      <w:pPr>
        <w:rPr>
          <w:b/>
          <w:bCs/>
        </w:rPr>
      </w:pPr>
    </w:p>
    <w:p w14:paraId="62C24467" w14:textId="77777777" w:rsidR="0015528E" w:rsidRDefault="0015528E">
      <w:pPr>
        <w:rPr>
          <w:b/>
          <w:bCs/>
        </w:rPr>
      </w:pPr>
    </w:p>
    <w:p w14:paraId="51C70FB0" w14:textId="77777777" w:rsidR="0015528E" w:rsidRDefault="0015528E">
      <w:pPr>
        <w:rPr>
          <w:b/>
          <w:bCs/>
        </w:rPr>
      </w:pPr>
    </w:p>
    <w:p w14:paraId="5CB1BED5" w14:textId="77777777" w:rsidR="0015528E" w:rsidRDefault="0015528E">
      <w:pPr>
        <w:rPr>
          <w:b/>
          <w:bCs/>
        </w:rPr>
      </w:pPr>
    </w:p>
    <w:p w14:paraId="29F2E0CD" w14:textId="77777777" w:rsidR="0015528E" w:rsidRDefault="0015528E">
      <w:pPr>
        <w:rPr>
          <w:b/>
          <w:bCs/>
        </w:rPr>
      </w:pPr>
    </w:p>
    <w:p w14:paraId="65A6CFC5" w14:textId="77777777" w:rsidR="0015528E" w:rsidRDefault="0015528E">
      <w:pPr>
        <w:rPr>
          <w:b/>
          <w:bCs/>
        </w:rPr>
      </w:pPr>
    </w:p>
    <w:p w14:paraId="4B7D945A" w14:textId="77777777" w:rsidR="0015528E" w:rsidRDefault="0015528E">
      <w:pPr>
        <w:rPr>
          <w:b/>
          <w:bCs/>
        </w:rPr>
      </w:pPr>
    </w:p>
    <w:p w14:paraId="2BB12E18" w14:textId="77777777" w:rsidR="0015528E" w:rsidRDefault="0015528E">
      <w:pPr>
        <w:rPr>
          <w:b/>
          <w:bCs/>
        </w:rPr>
      </w:pPr>
    </w:p>
    <w:p w14:paraId="474209B0" w14:textId="77777777" w:rsidR="0015528E" w:rsidRDefault="0015528E">
      <w:pPr>
        <w:rPr>
          <w:b/>
          <w:bCs/>
        </w:rPr>
      </w:pPr>
    </w:p>
    <w:p w14:paraId="4B7A7CE7" w14:textId="77777777" w:rsidR="0015528E" w:rsidRDefault="0015528E">
      <w:pPr>
        <w:rPr>
          <w:b/>
          <w:bCs/>
        </w:rPr>
      </w:pPr>
    </w:p>
    <w:p w14:paraId="35168D33" w14:textId="77777777" w:rsidR="0015528E" w:rsidRDefault="0015528E">
      <w:pPr>
        <w:rPr>
          <w:b/>
          <w:bCs/>
        </w:rPr>
      </w:pPr>
    </w:p>
    <w:p w14:paraId="3D33AADB" w14:textId="77777777" w:rsidR="0015528E" w:rsidRDefault="0015528E">
      <w:pPr>
        <w:rPr>
          <w:b/>
          <w:bCs/>
        </w:rPr>
      </w:pPr>
    </w:p>
    <w:p w14:paraId="022E586C" w14:textId="77777777" w:rsidR="0015528E" w:rsidRDefault="0015528E">
      <w:pPr>
        <w:rPr>
          <w:b/>
          <w:bCs/>
        </w:rPr>
      </w:pPr>
    </w:p>
    <w:p w14:paraId="4702D7F0" w14:textId="77777777" w:rsidR="0015528E" w:rsidRDefault="0015528E">
      <w:pPr>
        <w:rPr>
          <w:b/>
          <w:bCs/>
        </w:rPr>
      </w:pPr>
    </w:p>
    <w:p w14:paraId="5322EE93" w14:textId="77777777" w:rsidR="0015528E" w:rsidRDefault="0015528E">
      <w:pPr>
        <w:rPr>
          <w:b/>
          <w:bCs/>
        </w:rPr>
      </w:pPr>
    </w:p>
    <w:p w14:paraId="7E276CD1" w14:textId="77777777" w:rsidR="0015528E" w:rsidRDefault="0015528E">
      <w:pPr>
        <w:rPr>
          <w:b/>
          <w:bCs/>
        </w:rPr>
      </w:pPr>
    </w:p>
    <w:p w14:paraId="498691F3" w14:textId="77777777" w:rsidR="0015528E" w:rsidRDefault="0015528E">
      <w:pPr>
        <w:rPr>
          <w:b/>
          <w:bCs/>
        </w:rPr>
      </w:pPr>
    </w:p>
    <w:p w14:paraId="4A99F337" w14:textId="77777777" w:rsidR="0015528E" w:rsidRDefault="0015528E">
      <w:pPr>
        <w:rPr>
          <w:b/>
          <w:bCs/>
        </w:rPr>
      </w:pPr>
    </w:p>
    <w:p w14:paraId="0F1459F4" w14:textId="77777777" w:rsidR="0015528E" w:rsidRDefault="0015528E">
      <w:pPr>
        <w:rPr>
          <w:b/>
          <w:bCs/>
        </w:rPr>
      </w:pPr>
    </w:p>
    <w:p w14:paraId="1ACB985F" w14:textId="77777777" w:rsidR="0015528E" w:rsidRDefault="0015528E">
      <w:pPr>
        <w:rPr>
          <w:b/>
          <w:bCs/>
        </w:rPr>
      </w:pPr>
    </w:p>
    <w:p w14:paraId="0FA126DE" w14:textId="77777777" w:rsidR="0015528E" w:rsidRDefault="0015528E">
      <w:pPr>
        <w:rPr>
          <w:b/>
          <w:bCs/>
        </w:rPr>
      </w:pPr>
    </w:p>
    <w:p w14:paraId="345CC886" w14:textId="77777777" w:rsidR="0015528E" w:rsidRDefault="0015528E">
      <w:pPr>
        <w:rPr>
          <w:b/>
          <w:bCs/>
        </w:rPr>
      </w:pPr>
    </w:p>
    <w:p w14:paraId="66858728" w14:textId="77777777" w:rsidR="0015528E" w:rsidRDefault="0015528E">
      <w:pPr>
        <w:rPr>
          <w:b/>
          <w:bCs/>
        </w:rPr>
      </w:pPr>
    </w:p>
    <w:p w14:paraId="2B9EF880" w14:textId="77777777" w:rsidR="0015528E" w:rsidRDefault="0015528E">
      <w:pPr>
        <w:rPr>
          <w:b/>
          <w:bCs/>
        </w:rPr>
      </w:pPr>
    </w:p>
    <w:p w14:paraId="0CB020B8" w14:textId="77777777" w:rsidR="0015528E" w:rsidRDefault="0015528E">
      <w:pPr>
        <w:rPr>
          <w:b/>
          <w:bCs/>
        </w:rPr>
      </w:pPr>
    </w:p>
    <w:p w14:paraId="5BE3DAA1" w14:textId="77777777" w:rsidR="0015528E" w:rsidRDefault="0015528E">
      <w:pPr>
        <w:rPr>
          <w:b/>
          <w:bCs/>
        </w:rPr>
      </w:pPr>
    </w:p>
    <w:p w14:paraId="4F473DA3" w14:textId="77777777" w:rsidR="0015528E" w:rsidRDefault="0015528E">
      <w:pPr>
        <w:rPr>
          <w:b/>
          <w:bCs/>
        </w:rPr>
      </w:pPr>
    </w:p>
    <w:p w14:paraId="7B14664F" w14:textId="77777777" w:rsidR="0015528E" w:rsidRDefault="0015528E">
      <w:pPr>
        <w:rPr>
          <w:b/>
          <w:bCs/>
        </w:rPr>
      </w:pPr>
    </w:p>
    <w:p w14:paraId="58A5EB92" w14:textId="77777777" w:rsidR="0015528E" w:rsidRDefault="0015528E">
      <w:pPr>
        <w:rPr>
          <w:b/>
          <w:bCs/>
        </w:rPr>
      </w:pPr>
    </w:p>
    <w:p w14:paraId="704B1814" w14:textId="77777777" w:rsidR="0015528E" w:rsidRDefault="0015528E">
      <w:pPr>
        <w:rPr>
          <w:b/>
          <w:bCs/>
        </w:rPr>
      </w:pPr>
    </w:p>
    <w:p w14:paraId="0BE7A184" w14:textId="77777777" w:rsidR="0015528E" w:rsidRDefault="0015528E">
      <w:pPr>
        <w:rPr>
          <w:b/>
          <w:bCs/>
        </w:rPr>
      </w:pPr>
    </w:p>
    <w:p w14:paraId="502C0E4F" w14:textId="77777777" w:rsidR="0015528E" w:rsidRDefault="0015528E">
      <w:pPr>
        <w:rPr>
          <w:b/>
          <w:bCs/>
        </w:rPr>
      </w:pPr>
    </w:p>
    <w:p w14:paraId="452DBFDF" w14:textId="77777777" w:rsidR="0015528E" w:rsidRDefault="0015528E">
      <w:pPr>
        <w:rPr>
          <w:b/>
          <w:bCs/>
        </w:rPr>
      </w:pPr>
    </w:p>
    <w:p w14:paraId="07269952" w14:textId="77777777" w:rsidR="0015528E" w:rsidRDefault="0015528E">
      <w:pPr>
        <w:rPr>
          <w:b/>
          <w:bCs/>
        </w:rPr>
      </w:pPr>
    </w:p>
    <w:p w14:paraId="6ED480F4" w14:textId="77777777" w:rsidR="0015528E" w:rsidRPr="00E57CBB" w:rsidRDefault="00887853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E57CBB">
        <w:rPr>
          <w:b/>
          <w:bCs/>
          <w:sz w:val="32"/>
          <w:szCs w:val="32"/>
          <w:u w:val="single"/>
          <w:lang w:val="fr-FR"/>
        </w:rPr>
        <w:lastRenderedPageBreak/>
        <w:t>Lab</w:t>
      </w:r>
      <w:proofErr w:type="spellEnd"/>
      <w:r w:rsidRPr="00E57CBB">
        <w:rPr>
          <w:b/>
          <w:bCs/>
          <w:sz w:val="32"/>
          <w:szCs w:val="32"/>
          <w:u w:val="single"/>
          <w:lang w:val="fr-FR"/>
        </w:rPr>
        <w:t xml:space="preserve"> 8D</w:t>
      </w:r>
    </w:p>
    <w:p w14:paraId="69640A3F" w14:textId="77777777" w:rsidR="0015528E" w:rsidRPr="00E57CBB" w:rsidRDefault="0015528E">
      <w:pPr>
        <w:rPr>
          <w:b/>
          <w:bCs/>
          <w:lang w:val="fr-FR"/>
        </w:rPr>
      </w:pPr>
    </w:p>
    <w:p w14:paraId="56CBB7F5" w14:textId="77777777" w:rsidR="0015528E" w:rsidRPr="00E57CBB" w:rsidRDefault="00887853">
      <w:pPr>
        <w:rPr>
          <w:b/>
          <w:bCs/>
          <w:lang w:val="fr-FR"/>
        </w:rPr>
      </w:pPr>
      <w:proofErr w:type="spellStart"/>
      <w:r w:rsidRPr="00E57CBB">
        <w:rPr>
          <w:b/>
          <w:bCs/>
          <w:lang w:val="fr-FR"/>
        </w:rPr>
        <w:t>Lab</w:t>
      </w:r>
      <w:proofErr w:type="spellEnd"/>
      <w:r w:rsidRPr="00E57CBB">
        <w:rPr>
          <w:b/>
          <w:bCs/>
          <w:lang w:val="fr-FR"/>
        </w:rPr>
        <w:t xml:space="preserve"> 8D </w:t>
      </w:r>
      <w:proofErr w:type="gramStart"/>
      <w:r w:rsidRPr="00E57CBB">
        <w:rPr>
          <w:b/>
          <w:bCs/>
          <w:lang w:val="fr-FR"/>
        </w:rPr>
        <w:t>-  Code</w:t>
      </w:r>
      <w:proofErr w:type="gramEnd"/>
    </w:p>
    <w:p w14:paraId="605D27DD" w14:textId="77777777" w:rsidR="0015528E" w:rsidRDefault="00887853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EA25913" wp14:editId="2D8ACA27">
            <wp:extent cx="6525491" cy="3749342"/>
            <wp:effectExtent l="0" t="0" r="8890" b="3810"/>
            <wp:docPr id="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5967" t="11601" r="11877" b="4266"/>
                    <a:stretch/>
                  </pic:blipFill>
                  <pic:spPr bwMode="auto">
                    <a:xfrm>
                      <a:off x="0" y="0"/>
                      <a:ext cx="6526571" cy="374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F3EC5" w14:textId="77777777" w:rsidR="0015528E" w:rsidRDefault="0015528E">
      <w:pPr>
        <w:rPr>
          <w:b/>
          <w:bCs/>
          <w:sz w:val="32"/>
          <w:szCs w:val="32"/>
          <w:u w:val="single"/>
        </w:rPr>
      </w:pPr>
    </w:p>
    <w:p w14:paraId="59A80493" w14:textId="77777777" w:rsidR="0015528E" w:rsidRDefault="0015528E">
      <w:pPr>
        <w:rPr>
          <w:b/>
          <w:bCs/>
          <w:sz w:val="32"/>
          <w:szCs w:val="32"/>
          <w:u w:val="single"/>
        </w:rPr>
      </w:pPr>
    </w:p>
    <w:p w14:paraId="1DC462BB" w14:textId="77777777" w:rsidR="0015528E" w:rsidRDefault="0015528E"/>
    <w:p w14:paraId="120C65EB" w14:textId="77777777" w:rsidR="0015528E" w:rsidRDefault="00887853">
      <w:pPr>
        <w:shd w:val="clear" w:color="auto" w:fill="FFFFFF"/>
        <w:spacing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Lab 8D - Output</w:t>
      </w:r>
    </w:p>
    <w:p w14:paraId="00AEB4E1" w14:textId="77777777" w:rsidR="0015528E" w:rsidRDefault="008878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FF788A" wp14:editId="2F412500">
            <wp:extent cx="6742882" cy="2777837"/>
            <wp:effectExtent l="0" t="0" r="1270" b="3810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9165" cy="27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BA4F" w14:textId="77777777" w:rsidR="0015528E" w:rsidRDefault="0015528E">
      <w:pPr>
        <w:rPr>
          <w:b/>
          <w:bCs/>
        </w:rPr>
      </w:pPr>
    </w:p>
    <w:p w14:paraId="2BC146BD" w14:textId="77777777" w:rsidR="0015528E" w:rsidRDefault="0015528E">
      <w:pPr>
        <w:rPr>
          <w:b/>
          <w:bCs/>
        </w:rPr>
      </w:pPr>
    </w:p>
    <w:p w14:paraId="1D742CED" w14:textId="77777777" w:rsidR="0015528E" w:rsidRDefault="00887853">
      <w:pPr>
        <w:rPr>
          <w:b/>
          <w:bCs/>
        </w:rPr>
      </w:pPr>
      <w:r>
        <w:rPr>
          <w:b/>
          <w:bCs/>
        </w:rPr>
        <w:t>Lab 8D – Written Code</w:t>
      </w:r>
    </w:p>
    <w:p w14:paraId="0CEC330D" w14:textId="77777777" w:rsidR="0015528E" w:rsidRPr="004930CD" w:rsidRDefault="00887853">
      <w:pPr>
        <w:shd w:val="clear" w:color="auto" w:fill="FFFFFF"/>
        <w:spacing w:line="285" w:lineRule="atLeast"/>
        <w:rPr>
          <w:rFonts w:ascii="Consolas" w:hAnsi="Consolas"/>
          <w:color w:val="008000"/>
          <w:sz w:val="21"/>
          <w:szCs w:val="21"/>
          <w:shd w:val="clear" w:color="auto" w:fill="FFFFFF"/>
        </w:rPr>
      </w:pPr>
      <w:r w:rsidRPr="004930CD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FF"/>
        </w:rPr>
        <w:t># A dictionary is used and stored in a variable</w:t>
      </w:r>
    </w:p>
    <w:p w14:paraId="5C6F40FA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FF"/>
          <w:sz w:val="21"/>
          <w:szCs w:val="21"/>
          <w:shd w:val="clear" w:color="auto" w:fill="FFFFFF"/>
        </w:rPr>
        <w:t>def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main(</w:t>
      </w:r>
      <w:proofErr w:type="spell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myWord</w:t>
      </w:r>
      <w:proofErr w:type="spellEnd"/>
      <w:proofErr w:type="gram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) :</w:t>
      </w:r>
      <w:proofErr w:type="gramEnd"/>
    </w:p>
    <w:p w14:paraId="331CAD0F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</w:t>
      </w:r>
      <w:proofErr w:type="spell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sortWord</w:t>
      </w:r>
      <w:proofErr w:type="spellEnd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= {}</w:t>
      </w:r>
    </w:p>
    <w:p w14:paraId="6E27E40D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</w:t>
      </w:r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 xml:space="preserve"># Using a for loop, each value in </w:t>
      </w:r>
      <w:proofErr w:type="spellStart"/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>myWord</w:t>
      </w:r>
      <w:proofErr w:type="spellEnd"/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 xml:space="preserve"> is passed into </w:t>
      </w:r>
      <w:proofErr w:type="spellStart"/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>sortWord</w:t>
      </w:r>
      <w:proofErr w:type="spellEnd"/>
    </w:p>
    <w:p w14:paraId="0B64AB21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</w:t>
      </w:r>
      <w:r w:rsidRPr="004930CD">
        <w:rPr>
          <w:rFonts w:ascii="Consolas" w:hAnsi="Consolas"/>
          <w:color w:val="0000FF"/>
          <w:sz w:val="21"/>
          <w:szCs w:val="21"/>
          <w:shd w:val="clear" w:color="auto" w:fill="FFFFFF"/>
        </w:rPr>
        <w:t>for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char </w:t>
      </w:r>
      <w:r w:rsidRPr="004930CD">
        <w:rPr>
          <w:rFonts w:ascii="Consolas" w:hAnsi="Consolas"/>
          <w:color w:val="0000FF"/>
          <w:sz w:val="21"/>
          <w:szCs w:val="21"/>
          <w:shd w:val="clear" w:color="auto" w:fill="FFFFFF"/>
        </w:rPr>
        <w:t>in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myWord</w:t>
      </w:r>
      <w:proofErr w:type="spellEnd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:</w:t>
      </w:r>
      <w:proofErr w:type="gramEnd"/>
    </w:p>
    <w:p w14:paraId="3005D3C0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    </w:t>
      </w:r>
      <w:r w:rsidRPr="004930CD">
        <w:rPr>
          <w:rFonts w:ascii="Consolas" w:hAnsi="Consolas"/>
          <w:color w:val="0000FF"/>
          <w:sz w:val="21"/>
          <w:szCs w:val="21"/>
          <w:shd w:val="clear" w:color="auto" w:fill="FFFFFF"/>
        </w:rPr>
        <w:t>if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char </w:t>
      </w:r>
      <w:r w:rsidRPr="004930CD">
        <w:rPr>
          <w:rFonts w:ascii="Consolas" w:hAnsi="Consolas"/>
          <w:color w:val="0000FF"/>
          <w:sz w:val="21"/>
          <w:szCs w:val="21"/>
          <w:shd w:val="clear" w:color="auto" w:fill="FFFFFF"/>
        </w:rPr>
        <w:t>in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sortWord</w:t>
      </w:r>
      <w:proofErr w:type="spellEnd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:</w:t>
      </w:r>
      <w:proofErr w:type="gramEnd"/>
    </w:p>
    <w:p w14:paraId="6A994084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        </w:t>
      </w:r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># If a similarity is found the count is incremented</w:t>
      </w:r>
    </w:p>
    <w:p w14:paraId="144D0B01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        </w:t>
      </w:r>
      <w:proofErr w:type="spell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sortWord</w:t>
      </w:r>
      <w:proofErr w:type="spellEnd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[char] += </w:t>
      </w:r>
      <w:r w:rsidRPr="004930CD">
        <w:rPr>
          <w:rFonts w:ascii="Consolas" w:hAnsi="Consolas"/>
          <w:color w:val="098658"/>
          <w:sz w:val="21"/>
          <w:szCs w:val="21"/>
          <w:shd w:val="clear" w:color="auto" w:fill="FFFFFF"/>
        </w:rPr>
        <w:t>1</w:t>
      </w:r>
    </w:p>
    <w:p w14:paraId="6AABF349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    </w:t>
      </w:r>
      <w:proofErr w:type="gramStart"/>
      <w:r w:rsidRPr="004930CD">
        <w:rPr>
          <w:rFonts w:ascii="Consolas" w:hAnsi="Consolas"/>
          <w:color w:val="0000FF"/>
          <w:sz w:val="21"/>
          <w:szCs w:val="21"/>
          <w:shd w:val="clear" w:color="auto" w:fill="FFFFFF"/>
        </w:rPr>
        <w:t>else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:</w:t>
      </w:r>
      <w:proofErr w:type="gramEnd"/>
    </w:p>
    <w:p w14:paraId="61A13420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        </w:t>
      </w:r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># If not then instance of the character at the index is kept</w:t>
      </w:r>
    </w:p>
    <w:p w14:paraId="00598C17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        </w:t>
      </w:r>
      <w:proofErr w:type="spell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sortWord</w:t>
      </w:r>
      <w:proofErr w:type="spellEnd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[char] = </w:t>
      </w:r>
      <w:r w:rsidRPr="004930CD">
        <w:rPr>
          <w:rFonts w:ascii="Consolas" w:hAnsi="Consolas"/>
          <w:color w:val="098658"/>
          <w:sz w:val="21"/>
          <w:szCs w:val="21"/>
          <w:shd w:val="clear" w:color="auto" w:fill="FFFFFF"/>
        </w:rPr>
        <w:t>1</w:t>
      </w:r>
    </w:p>
    <w:p w14:paraId="06600761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</w:t>
      </w:r>
      <w:proofErr w:type="gram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4930CD">
        <w:rPr>
          <w:rFonts w:ascii="Consolas" w:hAnsi="Consolas"/>
          <w:color w:val="A31515"/>
          <w:sz w:val="21"/>
          <w:szCs w:val="21"/>
          <w:shd w:val="clear" w:color="auto" w:fill="FFFFFF"/>
        </w:rPr>
        <w:t>"The number of times each letter occurs in the string \"%s\" "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</w:t>
      </w:r>
    </w:p>
    <w:p w14:paraId="2D07D07C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      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% </w:t>
      </w:r>
      <w:proofErr w:type="spell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myWord</w:t>
      </w:r>
      <w:proofErr w:type="spellEnd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)</w:t>
      </w:r>
    </w:p>
    <w:p w14:paraId="1FD5E865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</w:t>
      </w:r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 xml:space="preserve"># Print dictionary </w:t>
      </w:r>
      <w:proofErr w:type="spellStart"/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>sortWord</w:t>
      </w:r>
      <w:proofErr w:type="spellEnd"/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 xml:space="preserve"> key, separate by space</w:t>
      </w:r>
    </w:p>
    <w:p w14:paraId="6C4138F4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</w:t>
      </w:r>
      <w:r w:rsidRPr="004930CD">
        <w:rPr>
          <w:rFonts w:ascii="Consolas" w:hAnsi="Consolas"/>
          <w:color w:val="0000FF"/>
          <w:sz w:val="21"/>
          <w:szCs w:val="21"/>
          <w:shd w:val="clear" w:color="auto" w:fill="FFFFFF"/>
        </w:rPr>
        <w:t>for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key </w:t>
      </w:r>
      <w:r w:rsidRPr="004930CD">
        <w:rPr>
          <w:rFonts w:ascii="Consolas" w:hAnsi="Consolas"/>
          <w:color w:val="0000FF"/>
          <w:sz w:val="21"/>
          <w:szCs w:val="21"/>
          <w:shd w:val="clear" w:color="auto" w:fill="FFFFFF"/>
        </w:rPr>
        <w:t>in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sortWord</w:t>
      </w:r>
      <w:proofErr w:type="spellEnd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:</w:t>
      </w:r>
      <w:proofErr w:type="gramEnd"/>
    </w:p>
    <w:p w14:paraId="1D32CB10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    </w:t>
      </w:r>
      <w:proofErr w:type="gram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4930CD">
        <w:rPr>
          <w:rFonts w:ascii="Consolas" w:hAnsi="Consolas"/>
          <w:color w:val="A31515"/>
          <w:sz w:val="21"/>
          <w:szCs w:val="21"/>
          <w:shd w:val="clear" w:color="auto" w:fill="FFFFFF"/>
        </w:rPr>
        <w:t>"%s %3s"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% (key, </w:t>
      </w:r>
      <w:proofErr w:type="spell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sortWord</w:t>
      </w:r>
      <w:proofErr w:type="spellEnd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[key]))</w:t>
      </w:r>
    </w:p>
    <w:p w14:paraId="40A4DB96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</w:t>
      </w:r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 xml:space="preserve"># </w:t>
      </w:r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>Function call separator</w:t>
      </w:r>
    </w:p>
    <w:p w14:paraId="0F88DADE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    </w:t>
      </w:r>
      <w:proofErr w:type="gram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print(</w:t>
      </w:r>
      <w:proofErr w:type="gramEnd"/>
      <w:r w:rsidRPr="004930CD">
        <w:rPr>
          <w:rFonts w:ascii="Consolas" w:hAnsi="Consolas"/>
          <w:color w:val="A31515"/>
          <w:sz w:val="21"/>
          <w:szCs w:val="21"/>
          <w:shd w:val="clear" w:color="auto" w:fill="FFFFFF"/>
        </w:rPr>
        <w:t>"*"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* </w:t>
      </w:r>
      <w:r w:rsidRPr="004930CD">
        <w:rPr>
          <w:rFonts w:ascii="Consolas" w:hAnsi="Consolas"/>
          <w:color w:val="098658"/>
          <w:sz w:val="21"/>
          <w:szCs w:val="21"/>
          <w:shd w:val="clear" w:color="auto" w:fill="FFFFFF"/>
        </w:rPr>
        <w:t>100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)</w:t>
      </w:r>
    </w:p>
    <w:p w14:paraId="1041342B" w14:textId="77777777" w:rsidR="0015528E" w:rsidRPr="004930CD" w:rsidRDefault="0015528E">
      <w:pPr>
        <w:spacing w:after="283" w:line="228" w:lineRule="atLeast"/>
        <w:rPr>
          <w:rFonts w:ascii="Consolas" w:hAnsi="Consolas"/>
          <w:sz w:val="21"/>
          <w:szCs w:val="21"/>
        </w:rPr>
      </w:pPr>
    </w:p>
    <w:p w14:paraId="307B0DF8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main(</w:t>
      </w:r>
      <w:r w:rsidRPr="004930CD">
        <w:rPr>
          <w:rFonts w:ascii="Consolas" w:hAnsi="Consolas"/>
          <w:color w:val="A31515"/>
          <w:sz w:val="21"/>
          <w:szCs w:val="21"/>
          <w:shd w:val="clear" w:color="auto" w:fill="FFFFFF"/>
        </w:rPr>
        <w:t>"mathematician"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)</w:t>
      </w:r>
    </w:p>
    <w:p w14:paraId="7BD3AD58" w14:textId="77777777" w:rsidR="0015528E" w:rsidRPr="004930CD" w:rsidRDefault="00887853">
      <w:pPr>
        <w:spacing w:line="228" w:lineRule="atLeast"/>
        <w:rPr>
          <w:rFonts w:ascii="Consolas" w:hAnsi="Consolas"/>
          <w:color w:val="008000"/>
          <w:sz w:val="21"/>
          <w:szCs w:val="21"/>
          <w:shd w:val="clear" w:color="auto" w:fill="FFFFFF"/>
        </w:rPr>
      </w:pPr>
      <w:r w:rsidRPr="004930CD">
        <w:rPr>
          <w:rFonts w:ascii="Consolas" w:hAnsi="Consolas"/>
          <w:color w:val="008000"/>
          <w:sz w:val="21"/>
          <w:szCs w:val="21"/>
          <w:shd w:val="clear" w:color="auto" w:fill="FFFFFF"/>
        </w:rPr>
        <w:t># Ramanujan inspired function call</w:t>
      </w:r>
    </w:p>
    <w:p w14:paraId="02AE0966" w14:textId="77777777" w:rsidR="0015528E" w:rsidRPr="004930CD" w:rsidRDefault="00887853">
      <w:pPr>
        <w:spacing w:line="228" w:lineRule="atLeast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proofErr w:type="gramStart"/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main(</w:t>
      </w:r>
      <w:proofErr w:type="gramEnd"/>
      <w:r w:rsidRPr="004930CD">
        <w:rPr>
          <w:rFonts w:ascii="Consolas" w:hAnsi="Consolas"/>
          <w:color w:val="A31515"/>
          <w:sz w:val="21"/>
          <w:szCs w:val="21"/>
          <w:shd w:val="clear" w:color="auto" w:fill="FFFFFF"/>
        </w:rPr>
        <w:t>"m"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* </w:t>
      </w:r>
      <w:r w:rsidRPr="004930CD">
        <w:rPr>
          <w:rFonts w:ascii="Consolas" w:hAnsi="Consolas"/>
          <w:color w:val="098658"/>
          <w:sz w:val="21"/>
          <w:szCs w:val="21"/>
          <w:shd w:val="clear" w:color="auto" w:fill="FFFFFF"/>
        </w:rPr>
        <w:t>100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+ </w:t>
      </w:r>
      <w:r w:rsidRPr="004930CD">
        <w:rPr>
          <w:rFonts w:ascii="Consolas" w:hAnsi="Consolas"/>
          <w:color w:val="A31515"/>
          <w:sz w:val="21"/>
          <w:szCs w:val="21"/>
          <w:shd w:val="clear" w:color="auto" w:fill="FFFFFF"/>
        </w:rPr>
        <w:t>"</w:t>
      </w:r>
      <w:proofErr w:type="spellStart"/>
      <w:r w:rsidRPr="004930CD">
        <w:rPr>
          <w:rFonts w:ascii="Consolas" w:hAnsi="Consolas"/>
          <w:color w:val="A31515"/>
          <w:sz w:val="21"/>
          <w:szCs w:val="21"/>
          <w:shd w:val="clear" w:color="auto" w:fill="FFFFFF"/>
        </w:rPr>
        <w:t>athematicia</w:t>
      </w:r>
      <w:proofErr w:type="spellEnd"/>
      <w:r w:rsidRPr="004930CD">
        <w:rPr>
          <w:rFonts w:ascii="Consolas" w:hAnsi="Consolas"/>
          <w:color w:val="A31515"/>
          <w:sz w:val="21"/>
          <w:szCs w:val="21"/>
          <w:shd w:val="clear" w:color="auto" w:fill="FFFFFF"/>
        </w:rPr>
        <w:t>"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+ </w:t>
      </w:r>
      <w:r w:rsidRPr="004930CD">
        <w:rPr>
          <w:rFonts w:ascii="Consolas" w:hAnsi="Consolas"/>
          <w:color w:val="A31515"/>
          <w:sz w:val="21"/>
          <w:szCs w:val="21"/>
          <w:shd w:val="clear" w:color="auto" w:fill="FFFFFF"/>
        </w:rPr>
        <w:t>"n"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* </w:t>
      </w:r>
      <w:r w:rsidRPr="004930CD">
        <w:rPr>
          <w:rFonts w:ascii="Consolas" w:hAnsi="Consolas"/>
          <w:color w:val="098658"/>
          <w:sz w:val="21"/>
          <w:szCs w:val="21"/>
          <w:shd w:val="clear" w:color="auto" w:fill="FFFFFF"/>
        </w:rPr>
        <w:t>100</w:t>
      </w:r>
      <w:r w:rsidRPr="004930CD">
        <w:rPr>
          <w:rFonts w:ascii="Consolas" w:hAnsi="Consolas"/>
          <w:color w:val="000000"/>
          <w:sz w:val="21"/>
          <w:szCs w:val="21"/>
          <w:shd w:val="clear" w:color="auto" w:fill="FFFFFF"/>
        </w:rPr>
        <w:t>)</w:t>
      </w:r>
    </w:p>
    <w:p w14:paraId="69AB4E6A" w14:textId="77777777" w:rsidR="0015528E" w:rsidRDefault="0015528E">
      <w:pPr>
        <w:shd w:val="clear" w:color="auto" w:fill="FFFFFF"/>
        <w:spacing w:line="285" w:lineRule="atLeast"/>
        <w:rPr>
          <w:sz w:val="28"/>
          <w:szCs w:val="28"/>
        </w:rPr>
      </w:pPr>
    </w:p>
    <w:p w14:paraId="6BEC39D6" w14:textId="77777777" w:rsidR="0015528E" w:rsidRDefault="0015528E">
      <w:pPr>
        <w:rPr>
          <w:b/>
          <w:bCs/>
        </w:rPr>
      </w:pPr>
    </w:p>
    <w:p w14:paraId="6073A4DA" w14:textId="77777777" w:rsidR="0015528E" w:rsidRDefault="0015528E">
      <w:pPr>
        <w:rPr>
          <w:b/>
          <w:bCs/>
        </w:rPr>
      </w:pPr>
    </w:p>
    <w:p w14:paraId="4F881E6E" w14:textId="77777777" w:rsidR="0015528E" w:rsidRDefault="0015528E">
      <w:pPr>
        <w:jc w:val="center"/>
        <w:rPr>
          <w:b/>
          <w:bCs/>
          <w:sz w:val="32"/>
          <w:szCs w:val="32"/>
        </w:rPr>
      </w:pPr>
    </w:p>
    <w:sectPr w:rsidR="0015528E" w:rsidSect="00714CD7">
      <w:headerReference w:type="even" r:id="rId19"/>
      <w:headerReference w:type="default" r:id="rId20"/>
      <w:headerReference w:type="first" r:id="rId21"/>
      <w:pgSz w:w="12240" w:h="15840"/>
      <w:pgMar w:top="1440" w:right="1440" w:bottom="1440" w:left="1440" w:header="72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BA51B" w14:textId="77777777" w:rsidR="00887853" w:rsidRDefault="00887853">
      <w:r>
        <w:separator/>
      </w:r>
    </w:p>
  </w:endnote>
  <w:endnote w:type="continuationSeparator" w:id="0">
    <w:p w14:paraId="49784ABB" w14:textId="77777777" w:rsidR="00887853" w:rsidRDefault="008878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60269" w14:textId="77777777" w:rsidR="00887853" w:rsidRDefault="00887853">
      <w:r>
        <w:separator/>
      </w:r>
    </w:p>
  </w:footnote>
  <w:footnote w:type="continuationSeparator" w:id="0">
    <w:p w14:paraId="2CA4A37E" w14:textId="77777777" w:rsidR="00887853" w:rsidRDefault="008878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A6B5B" w14:textId="12222BC5" w:rsidR="00714CD7" w:rsidRDefault="00714CD7" w:rsidP="00714CD7">
    <w:pPr>
      <w:pStyle w:val="Header"/>
      <w:jc w:val="right"/>
    </w:pPr>
    <w:r>
      <w:t>Albert</w:t>
    </w:r>
    <w:r>
      <w:t xml:space="preserve"> Nguyen, </w:t>
    </w:r>
    <w:r>
      <w:t>Thomas</w:t>
    </w:r>
    <w:r>
      <w:t xml:space="preserve"> Nguyen</w:t>
    </w:r>
  </w:p>
  <w:p w14:paraId="22155083" w14:textId="77777777" w:rsidR="00714CD7" w:rsidRDefault="00714CD7" w:rsidP="00714CD7">
    <w:pPr>
      <w:pStyle w:val="Header"/>
      <w:jc w:val="right"/>
    </w:pPr>
    <w:r>
      <w:t>CS131-47853 MW 06:00 PM – 08:30 PM</w:t>
    </w:r>
  </w:p>
  <w:p w14:paraId="62F9D666" w14:textId="74BE0509" w:rsidR="00714CD7" w:rsidRDefault="00714CD7" w:rsidP="00714CD7">
    <w:pPr>
      <w:pStyle w:val="Header"/>
      <w:jc w:val="right"/>
    </w:pPr>
    <w:r>
      <w:t>Lab 8A-8D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13B99" w14:textId="77777777" w:rsidR="0015528E" w:rsidRDefault="00887853">
    <w:pPr>
      <w:pStyle w:val="Header"/>
      <w:jc w:val="right"/>
    </w:pPr>
    <w:r>
      <w:t>Thomas Nguyen</w:t>
    </w:r>
    <w:r>
      <w:t>, Albert Nguyen</w:t>
    </w:r>
  </w:p>
  <w:p w14:paraId="3BB8397E" w14:textId="77777777" w:rsidR="0015528E" w:rsidRDefault="00887853">
    <w:pPr>
      <w:pStyle w:val="Header"/>
      <w:jc w:val="right"/>
    </w:pPr>
    <w:r>
      <w:t>CS131-47853 MW 06:00 PM – 08:30 PM</w:t>
    </w:r>
  </w:p>
  <w:p w14:paraId="2582799B" w14:textId="77777777" w:rsidR="0015528E" w:rsidRDefault="00887853">
    <w:pPr>
      <w:pStyle w:val="Header"/>
      <w:jc w:val="right"/>
    </w:pPr>
    <w:r>
      <w:t>Lab 8A-8D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78405" w14:textId="77777777" w:rsidR="0015528E" w:rsidRDefault="00887853">
    <w:pPr>
      <w:pStyle w:val="Header"/>
      <w:jc w:val="right"/>
    </w:pPr>
    <w:r>
      <w:t xml:space="preserve">Thomas </w:t>
    </w:r>
    <w:r>
      <w:t>Nguyen, Albert Nguyen</w:t>
    </w:r>
  </w:p>
  <w:p w14:paraId="32E0AF00" w14:textId="77777777" w:rsidR="0015528E" w:rsidRDefault="00887853">
    <w:pPr>
      <w:pStyle w:val="Header"/>
      <w:jc w:val="right"/>
    </w:pPr>
    <w:r>
      <w:t>CS131-47853 MW 06:00 PM – 08:30 PM</w:t>
    </w:r>
  </w:p>
  <w:p w14:paraId="70A65E27" w14:textId="77777777" w:rsidR="0015528E" w:rsidRDefault="00887853">
    <w:pPr>
      <w:pStyle w:val="Header"/>
      <w:jc w:val="right"/>
    </w:pPr>
    <w:r>
      <w:t>Lab 8A-8D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autoHyphenation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28E"/>
    <w:rsid w:val="0015528E"/>
    <w:rsid w:val="004930CD"/>
    <w:rsid w:val="005A00FA"/>
    <w:rsid w:val="005A4E81"/>
    <w:rsid w:val="00714CD7"/>
    <w:rsid w:val="00887853"/>
    <w:rsid w:val="009841A7"/>
    <w:rsid w:val="009E0F7C"/>
    <w:rsid w:val="00AA400C"/>
    <w:rsid w:val="00AC468B"/>
    <w:rsid w:val="00E57CBB"/>
    <w:rsid w:val="00F60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C59AB0"/>
  <w15:docId w15:val="{2F354B2A-B5B1-4B4E-89F9-A83D57C57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qFormat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qFormat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qFormat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qFormat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45252"/>
    <w:rPr>
      <w:rFonts w:ascii="Segoe UI" w:hAnsi="Segoe UI" w:cs="Segoe UI"/>
      <w:szCs w:val="18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sid w:val="00645252"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645252"/>
    <w:rPr>
      <w:sz w:val="22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645252"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45252"/>
    <w:rPr>
      <w:b/>
      <w:bCs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45252"/>
    <w:rPr>
      <w:rFonts w:ascii="Segoe UI" w:hAnsi="Segoe UI" w:cs="Segoe UI"/>
      <w:szCs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645252"/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645252"/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sid w:val="00645252"/>
    <w:rPr>
      <w:rFonts w:ascii="Consolas" w:hAnsi="Consolas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qFormat/>
    <w:rsid w:val="00645252"/>
    <w:rPr>
      <w:color w:val="3B3838" w:themeColor="background2" w:themeShade="4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D3D74"/>
  </w:style>
  <w:style w:type="character" w:customStyle="1" w:styleId="FooterChar">
    <w:name w:val="Footer Char"/>
    <w:basedOn w:val="DefaultParagraphFont"/>
    <w:link w:val="Footer"/>
    <w:uiPriority w:val="99"/>
    <w:qFormat/>
    <w:rsid w:val="006D3D74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inorEastAsia"/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/>
        <w:bottom w:val="single" w:sz="4" w:space="10" w:color="1F4E79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qFormat/>
    <w:rsid w:val="00645252"/>
    <w:pPr>
      <w:pBdr>
        <w:top w:val="single" w:sz="2" w:space="10" w:color="5B9BD5" w:shadow="1"/>
        <w:left w:val="single" w:sz="2" w:space="10" w:color="5B9BD5" w:shadow="1"/>
        <w:bottom w:val="single" w:sz="2" w:space="10" w:color="5B9BD5" w:shadow="1"/>
        <w:right w:val="single" w:sz="2" w:space="10" w:color="5B9BD5" w:shadow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qFormat/>
    <w:rsid w:val="00645252"/>
    <w:pPr>
      <w:spacing w:after="120"/>
    </w:pPr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rsid w:val="00645252"/>
    <w:pPr>
      <w:spacing w:after="120"/>
      <w:ind w:left="360"/>
    </w:pPr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45252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645252"/>
    <w:rPr>
      <w:rFonts w:ascii="Consolas" w:hAnsi="Consolas"/>
      <w:szCs w:val="20"/>
    </w:rPr>
  </w:style>
  <w:style w:type="paragraph" w:styleId="MacroText">
    <w:name w:val="macro"/>
    <w:link w:val="MacroTextChar"/>
    <w:uiPriority w:val="99"/>
    <w:semiHidden/>
    <w:unhideWhenUsed/>
    <w:qFormat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645252"/>
    <w:rPr>
      <w:rFonts w:ascii="Consolas" w:hAnsi="Consolas"/>
      <w:szCs w:val="21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684</Words>
  <Characters>3905</Characters>
  <Application>Microsoft Office Word</Application>
  <DocSecurity>0</DocSecurity>
  <Lines>32</Lines>
  <Paragraphs>9</Paragraphs>
  <ScaleCrop>false</ScaleCrop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Albert;Nguyen, Thomas</dc:creator>
  <dc:description/>
  <cp:lastModifiedBy>user</cp:lastModifiedBy>
  <cp:revision>36</cp:revision>
  <cp:lastPrinted>2023-04-13T05:27:00Z</cp:lastPrinted>
  <dcterms:created xsi:type="dcterms:W3CDTF">2023-04-13T02:50:00Z</dcterms:created>
  <dcterms:modified xsi:type="dcterms:W3CDTF">2023-04-13T05:27:00Z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ampaign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Internal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</Properties>
</file>